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Calibri" w:hAnsi="Calibri" w:eastAsia="Calibri" w:ascii="Calibri"/>
          <w:sz w:val="55"/>
          <w:szCs w:val="55"/>
        </w:rPr>
        <w:jc w:val="left"/>
        <w:spacing w:lineRule="exact" w:line="660"/>
        <w:ind w:left="1320"/>
      </w:pPr>
      <w:r>
        <w:rPr>
          <w:rFonts w:cs="Calibri" w:hAnsi="Calibri" w:eastAsia="Calibri" w:ascii="Calibri"/>
          <w:color w:val="FFFFFF"/>
          <w:spacing w:val="-3"/>
          <w:w w:val="100"/>
          <w:position w:val="1"/>
          <w:sz w:val="55"/>
          <w:szCs w:val="55"/>
        </w:rPr>
        <w:t>X</w:t>
      </w:r>
      <w:r>
        <w:rPr>
          <w:rFonts w:cs="Calibri" w:hAnsi="Calibri" w:eastAsia="Calibri" w:ascii="Calibri"/>
          <w:color w:val="FFFFFF"/>
          <w:spacing w:val="-6"/>
          <w:w w:val="100"/>
          <w:position w:val="1"/>
          <w:sz w:val="55"/>
          <w:szCs w:val="55"/>
        </w:rPr>
        <w:t>A</w:t>
      </w:r>
      <w:r>
        <w:rPr>
          <w:rFonts w:cs="Calibri" w:hAnsi="Calibri" w:eastAsia="Calibri" w:ascii="Calibri"/>
          <w:color w:val="FFFFFF"/>
          <w:spacing w:val="4"/>
          <w:w w:val="100"/>
          <w:position w:val="1"/>
          <w:sz w:val="55"/>
          <w:szCs w:val="55"/>
        </w:rPr>
        <w:t>M</w:t>
      </w:r>
      <w:r>
        <w:rPr>
          <w:rFonts w:cs="Calibri" w:hAnsi="Calibri" w:eastAsia="Calibri" w:ascii="Calibri"/>
          <w:color w:val="FFFFFF"/>
          <w:spacing w:val="-2"/>
          <w:w w:val="100"/>
          <w:position w:val="1"/>
          <w:sz w:val="55"/>
          <w:szCs w:val="55"/>
        </w:rPr>
        <w:t>P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P</w:t>
      </w:r>
      <w:r>
        <w:rPr>
          <w:rFonts w:cs="Calibri" w:hAnsi="Calibri" w:eastAsia="Calibri" w:ascii="Calibri"/>
          <w:color w:val="FFFFFF"/>
          <w:spacing w:val="39"/>
          <w:w w:val="100"/>
          <w:position w:val="1"/>
          <w:sz w:val="55"/>
          <w:szCs w:val="55"/>
        </w:rPr>
        <w:t> </w:t>
      </w:r>
      <w:r>
        <w:rPr>
          <w:rFonts w:cs="Calibri" w:hAnsi="Calibri" w:eastAsia="Calibri" w:ascii="Calibri"/>
          <w:color w:val="FFFFFF"/>
          <w:spacing w:val="5"/>
          <w:w w:val="100"/>
          <w:position w:val="1"/>
          <w:sz w:val="55"/>
          <w:szCs w:val="55"/>
        </w:rPr>
        <w:t>c</w:t>
      </w:r>
      <w:r>
        <w:rPr>
          <w:rFonts w:cs="Calibri" w:hAnsi="Calibri" w:eastAsia="Calibri" w:ascii="Calibri"/>
          <w:color w:val="FFFFFF"/>
          <w:spacing w:val="6"/>
          <w:w w:val="100"/>
          <w:position w:val="1"/>
          <w:sz w:val="55"/>
          <w:szCs w:val="55"/>
        </w:rPr>
        <w:t>o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n</w:t>
      </w:r>
      <w:r>
        <w:rPr>
          <w:rFonts w:cs="Calibri" w:hAnsi="Calibri" w:eastAsia="Calibri" w:ascii="Calibri"/>
          <w:color w:val="FFFFFF"/>
          <w:spacing w:val="-5"/>
          <w:w w:val="100"/>
          <w:position w:val="1"/>
          <w:sz w:val="55"/>
          <w:szCs w:val="55"/>
        </w:rPr>
        <w:t>f</w:t>
      </w:r>
      <w:r>
        <w:rPr>
          <w:rFonts w:cs="Calibri" w:hAnsi="Calibri" w:eastAsia="Calibri" w:ascii="Calibri"/>
          <w:color w:val="FFFFFF"/>
          <w:spacing w:val="-8"/>
          <w:w w:val="100"/>
          <w:position w:val="1"/>
          <w:sz w:val="55"/>
          <w:szCs w:val="55"/>
        </w:rPr>
        <w:t>i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g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u</w:t>
      </w:r>
      <w:r>
        <w:rPr>
          <w:rFonts w:cs="Calibri" w:hAnsi="Calibri" w:eastAsia="Calibri" w:ascii="Calibri"/>
          <w:color w:val="FFFFFF"/>
          <w:spacing w:val="-14"/>
          <w:w w:val="100"/>
          <w:position w:val="1"/>
          <w:sz w:val="55"/>
          <w:szCs w:val="55"/>
        </w:rPr>
        <w:t>r</w:t>
      </w:r>
      <w:r>
        <w:rPr>
          <w:rFonts w:cs="Calibri" w:hAnsi="Calibri" w:eastAsia="Calibri" w:ascii="Calibri"/>
          <w:color w:val="FFFFFF"/>
          <w:spacing w:val="3"/>
          <w:w w:val="100"/>
          <w:position w:val="1"/>
          <w:sz w:val="55"/>
          <w:szCs w:val="55"/>
        </w:rPr>
        <w:t>a</w:t>
      </w:r>
      <w:r>
        <w:rPr>
          <w:rFonts w:cs="Calibri" w:hAnsi="Calibri" w:eastAsia="Calibri" w:ascii="Calibri"/>
          <w:color w:val="FFFFFF"/>
          <w:spacing w:val="5"/>
          <w:w w:val="100"/>
          <w:position w:val="1"/>
          <w:sz w:val="55"/>
          <w:szCs w:val="55"/>
        </w:rPr>
        <w:t>c</w:t>
      </w:r>
      <w:r>
        <w:rPr>
          <w:rFonts w:cs="Calibri" w:hAnsi="Calibri" w:eastAsia="Calibri" w:ascii="Calibri"/>
          <w:color w:val="FFFFFF"/>
          <w:spacing w:val="-8"/>
          <w:w w:val="100"/>
          <w:position w:val="1"/>
          <w:sz w:val="55"/>
          <w:szCs w:val="55"/>
        </w:rPr>
        <w:t>i</w:t>
      </w:r>
      <w:r>
        <w:rPr>
          <w:rFonts w:cs="Calibri" w:hAnsi="Calibri" w:eastAsia="Calibri" w:ascii="Calibri"/>
          <w:color w:val="FFFFFF"/>
          <w:spacing w:val="6"/>
          <w:w w:val="100"/>
          <w:position w:val="1"/>
          <w:sz w:val="55"/>
          <w:szCs w:val="55"/>
        </w:rPr>
        <w:t>ó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n</w:t>
      </w:r>
      <w:r>
        <w:rPr>
          <w:rFonts w:cs="Calibri" w:hAnsi="Calibri" w:eastAsia="Calibri" w:ascii="Calibri"/>
          <w:color w:val="FFFFFF"/>
          <w:spacing w:val="63"/>
          <w:w w:val="100"/>
          <w:position w:val="1"/>
          <w:sz w:val="55"/>
          <w:szCs w:val="55"/>
        </w:rPr>
        <w:t> 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d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e</w:t>
      </w:r>
      <w:r>
        <w:rPr>
          <w:rFonts w:cs="Calibri" w:hAnsi="Calibri" w:eastAsia="Calibri" w:ascii="Calibri"/>
          <w:color w:val="FFFFFF"/>
          <w:spacing w:val="25"/>
          <w:w w:val="100"/>
          <w:position w:val="1"/>
          <w:sz w:val="55"/>
          <w:szCs w:val="55"/>
        </w:rPr>
        <w:t> 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d</w:t>
      </w:r>
      <w:r>
        <w:rPr>
          <w:rFonts w:cs="Calibri" w:hAnsi="Calibri" w:eastAsia="Calibri" w:ascii="Calibri"/>
          <w:color w:val="FFFFFF"/>
          <w:spacing w:val="-8"/>
          <w:w w:val="100"/>
          <w:position w:val="1"/>
          <w:sz w:val="55"/>
          <w:szCs w:val="55"/>
        </w:rPr>
        <w:t>i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r</w:t>
      </w:r>
      <w:r>
        <w:rPr>
          <w:rFonts w:cs="Calibri" w:hAnsi="Calibri" w:eastAsia="Calibri" w:ascii="Calibri"/>
          <w:color w:val="FFFFFF"/>
          <w:spacing w:val="-6"/>
          <w:w w:val="100"/>
          <w:position w:val="1"/>
          <w:sz w:val="55"/>
          <w:szCs w:val="55"/>
        </w:rPr>
        <w:t>e</w:t>
      </w:r>
      <w:r>
        <w:rPr>
          <w:rFonts w:cs="Calibri" w:hAnsi="Calibri" w:eastAsia="Calibri" w:ascii="Calibri"/>
          <w:color w:val="FFFFFF"/>
          <w:spacing w:val="5"/>
          <w:w w:val="100"/>
          <w:position w:val="1"/>
          <w:sz w:val="55"/>
          <w:szCs w:val="55"/>
        </w:rPr>
        <w:t>c</w:t>
      </w:r>
      <w:r>
        <w:rPr>
          <w:rFonts w:cs="Calibri" w:hAnsi="Calibri" w:eastAsia="Calibri" w:ascii="Calibri"/>
          <w:color w:val="FFFFFF"/>
          <w:spacing w:val="5"/>
          <w:w w:val="100"/>
          <w:position w:val="1"/>
          <w:sz w:val="55"/>
          <w:szCs w:val="55"/>
        </w:rPr>
        <w:t>c</w:t>
      </w:r>
      <w:r>
        <w:rPr>
          <w:rFonts w:cs="Calibri" w:hAnsi="Calibri" w:eastAsia="Calibri" w:ascii="Calibri"/>
          <w:color w:val="FFFFFF"/>
          <w:spacing w:val="-8"/>
          <w:w w:val="100"/>
          <w:position w:val="1"/>
          <w:sz w:val="55"/>
          <w:szCs w:val="55"/>
        </w:rPr>
        <w:t>i</w:t>
      </w:r>
      <w:r>
        <w:rPr>
          <w:rFonts w:cs="Calibri" w:hAnsi="Calibri" w:eastAsia="Calibri" w:ascii="Calibri"/>
          <w:color w:val="FFFFFF"/>
          <w:spacing w:val="6"/>
          <w:w w:val="100"/>
          <w:position w:val="1"/>
          <w:sz w:val="55"/>
          <w:szCs w:val="55"/>
        </w:rPr>
        <w:t>o</w:t>
      </w:r>
      <w:r>
        <w:rPr>
          <w:rFonts w:cs="Calibri" w:hAnsi="Calibri" w:eastAsia="Calibri" w:ascii="Calibri"/>
          <w:color w:val="FFFFFF"/>
          <w:spacing w:val="-7"/>
          <w:w w:val="100"/>
          <w:position w:val="1"/>
          <w:sz w:val="55"/>
          <w:szCs w:val="55"/>
        </w:rPr>
        <w:t>n</w:t>
      </w:r>
      <w:r>
        <w:rPr>
          <w:rFonts w:cs="Calibri" w:hAnsi="Calibri" w:eastAsia="Calibri" w:ascii="Calibri"/>
          <w:color w:val="FFFFFF"/>
          <w:spacing w:val="-6"/>
          <w:w w:val="100"/>
          <w:position w:val="1"/>
          <w:sz w:val="55"/>
          <w:szCs w:val="55"/>
        </w:rPr>
        <w:t>e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s</w:t>
      </w:r>
      <w:r>
        <w:rPr>
          <w:rFonts w:cs="Calibri" w:hAnsi="Calibri" w:eastAsia="Calibri" w:ascii="Calibri"/>
          <w:color w:val="FFFFFF"/>
          <w:spacing w:val="58"/>
          <w:w w:val="100"/>
          <w:position w:val="1"/>
          <w:sz w:val="55"/>
          <w:szCs w:val="55"/>
        </w:rPr>
        <w:t> </w:t>
      </w:r>
      <w:r>
        <w:rPr>
          <w:rFonts w:cs="Calibri" w:hAnsi="Calibri" w:eastAsia="Calibri" w:ascii="Calibri"/>
          <w:color w:val="FFFFFF"/>
          <w:spacing w:val="-8"/>
          <w:w w:val="100"/>
          <w:position w:val="1"/>
          <w:sz w:val="55"/>
          <w:szCs w:val="55"/>
        </w:rPr>
        <w:t>w</w:t>
      </w:r>
      <w:r>
        <w:rPr>
          <w:rFonts w:cs="Calibri" w:hAnsi="Calibri" w:eastAsia="Calibri" w:ascii="Calibri"/>
          <w:color w:val="FFFFFF"/>
          <w:spacing w:val="-6"/>
          <w:w w:val="100"/>
          <w:position w:val="1"/>
          <w:sz w:val="55"/>
          <w:szCs w:val="55"/>
        </w:rPr>
        <w:t>e</w:t>
      </w:r>
      <w:r>
        <w:rPr>
          <w:rFonts w:cs="Calibri" w:hAnsi="Calibri" w:eastAsia="Calibri" w:ascii="Calibri"/>
          <w:color w:val="FFFFFF"/>
          <w:spacing w:val="0"/>
          <w:w w:val="100"/>
          <w:position w:val="1"/>
          <w:sz w:val="55"/>
          <w:szCs w:val="55"/>
        </w:rPr>
        <w:t>b</w:t>
      </w:r>
      <w:r>
        <w:rPr>
          <w:rFonts w:cs="Calibri" w:hAnsi="Calibri" w:eastAsia="Calibri" w:ascii="Calibri"/>
          <w:color w:val="FFFFFF"/>
          <w:spacing w:val="28"/>
          <w:w w:val="100"/>
          <w:position w:val="1"/>
          <w:sz w:val="55"/>
          <w:szCs w:val="55"/>
        </w:rPr>
        <w:t> </w:t>
      </w:r>
      <w:r>
        <w:rPr>
          <w:rFonts w:cs="Calibri" w:hAnsi="Calibri" w:eastAsia="Calibri" w:ascii="Calibri"/>
          <w:color w:val="FFFFFF"/>
          <w:spacing w:val="-8"/>
          <w:w w:val="101"/>
          <w:position w:val="1"/>
          <w:sz w:val="55"/>
          <w:szCs w:val="55"/>
        </w:rPr>
        <w:t>l</w:t>
      </w:r>
      <w:r>
        <w:rPr>
          <w:rFonts w:cs="Calibri" w:hAnsi="Calibri" w:eastAsia="Calibri" w:ascii="Calibri"/>
          <w:color w:val="FFFFFF"/>
          <w:spacing w:val="6"/>
          <w:w w:val="101"/>
          <w:position w:val="1"/>
          <w:sz w:val="55"/>
          <w:szCs w:val="55"/>
        </w:rPr>
        <w:t>o</w:t>
      </w:r>
      <w:r>
        <w:rPr>
          <w:rFonts w:cs="Calibri" w:hAnsi="Calibri" w:eastAsia="Calibri" w:ascii="Calibri"/>
          <w:color w:val="FFFFFF"/>
          <w:spacing w:val="5"/>
          <w:w w:val="101"/>
          <w:position w:val="1"/>
          <w:sz w:val="55"/>
          <w:szCs w:val="55"/>
        </w:rPr>
        <w:t>c</w:t>
      </w:r>
      <w:r>
        <w:rPr>
          <w:rFonts w:cs="Calibri" w:hAnsi="Calibri" w:eastAsia="Calibri" w:ascii="Calibri"/>
          <w:color w:val="FFFFFF"/>
          <w:spacing w:val="3"/>
          <w:w w:val="101"/>
          <w:position w:val="1"/>
          <w:sz w:val="55"/>
          <w:szCs w:val="55"/>
        </w:rPr>
        <w:t>a</w:t>
      </w:r>
      <w:r>
        <w:rPr>
          <w:rFonts w:cs="Calibri" w:hAnsi="Calibri" w:eastAsia="Calibri" w:ascii="Calibri"/>
          <w:color w:val="FFFFFF"/>
          <w:spacing w:val="-8"/>
          <w:w w:val="101"/>
          <w:position w:val="1"/>
          <w:sz w:val="55"/>
          <w:szCs w:val="55"/>
        </w:rPr>
        <w:t>l</w:t>
      </w:r>
      <w:r>
        <w:rPr>
          <w:rFonts w:cs="Calibri" w:hAnsi="Calibri" w:eastAsia="Calibri" w:ascii="Calibri"/>
          <w:color w:val="FFFFFF"/>
          <w:spacing w:val="-6"/>
          <w:w w:val="101"/>
          <w:position w:val="1"/>
          <w:sz w:val="55"/>
          <w:szCs w:val="55"/>
        </w:rPr>
        <w:t>e</w:t>
      </w:r>
      <w:r>
        <w:rPr>
          <w:rFonts w:cs="Calibri" w:hAnsi="Calibri" w:eastAsia="Calibri" w:ascii="Calibri"/>
          <w:color w:val="FFFFFF"/>
          <w:spacing w:val="0"/>
          <w:w w:val="101"/>
          <w:position w:val="1"/>
          <w:sz w:val="55"/>
          <w:szCs w:val="55"/>
        </w:rPr>
        <w:t>s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5"/>
          <w:szCs w:val="5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  <w:sectPr>
          <w:type w:val="continuous"/>
          <w:pgSz w:w="14400" w:h="9000" w:orient="landscape"/>
          <w:pgMar w:top="240" w:bottom="280" w:left="360" w:right="700"/>
        </w:sectPr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94" w:lineRule="auto" w:line="187"/>
        <w:ind w:left="115" w:right="118"/>
      </w:pPr>
      <w:r>
        <w:pict>
          <v:group style="position:absolute;margin-left:0pt;margin-top:0pt;width:720pt;height:450pt;mso-position-horizontal-relative:page;mso-position-vertical-relative:page;z-index:-79" coordorigin="0,0" coordsize="14400,9000">
            <v:shape type="#_x0000_t75" style="position:absolute;left:0;top:0;width:14400;height:1230">
              <v:imagedata o:title="" r:id="rId3"/>
            </v:shape>
            <v:shape type="#_x0000_t75" style="position:absolute;left:1335;top:90;width:11730;height:1020">
              <v:imagedata o:title="" r:id="rId4"/>
            </v:shape>
            <v:shape type="#_x0000_t75" style="position:absolute;left:1260;top:30;width:12000;height:1335">
              <v:imagedata o:title="" r:id="rId5"/>
            </v:shape>
            <v:group style="position:absolute;left:1461;top:179;width:11478;height:785" coordorigin="1461,179" coordsize="11478,785">
              <v:shape style="position:absolute;left:1461;top:179;width:11478;height:785" coordorigin="1461,179" coordsize="11478,785" path="m1461,445l1461,697,1462,717,1475,783,1504,842,1546,892,1598,930,1660,955,1728,964,12672,964,12737,956,12798,932,12852,895,12894,845,12924,787,12938,721,12939,697,12939,445,12931,381,12907,319,12870,266,12820,223,12762,194,12696,180,12672,179,1728,179,1663,186,1602,210,1548,248,1506,297,1476,356,1462,422,1461,445xe" filled="t" fillcolor="#000000" stroked="f">
                <v:path arrowok="t"/>
                <v:fill/>
              </v:shape>
              <v:group style="position:absolute;left:1461;top:179;width:11478;height:785" coordorigin="1461,179" coordsize="11478,785">
                <v:shape style="position:absolute;left:1461;top:179;width:11478;height:785" coordorigin="1461,179" coordsize="11478,785" path="m1461,445l1470,377,1495,316,1533,263,1583,221,1642,193,1708,179,1728,179,12672,179,12740,187,12802,212,12854,250,12896,300,12925,359,12938,426,12939,445,12939,697,12930,765,12905,827,12867,879,12817,921,12758,950,12692,963,12672,964,1728,964,1660,955,1598,930,1546,892,1504,842,1475,783,1462,717,1461,697,1461,445xe" filled="f" stroked="t" strokeweight="3pt" strokecolor="#FFFFFF">
                  <v:path arrowok="t"/>
                </v:shape>
                <v:shape type="#_x0000_t75" style="position:absolute;left:0;top:1095;width:14400;height:7905">
                  <v:imagedata o:title="" r:id="rId6"/>
                </v:shape>
                <v:shape type="#_x0000_t75" style="position:absolute;left:150;top:1245;width:7530;height:7635">
                  <v:imagedata o:title="" r:id="rId7"/>
                </v:shape>
                <v:shape type="#_x0000_t75" style="position:absolute;left:7560;top:1260;width:6705;height:7635">
                  <v:imagedata o:title="" r:id="rId8"/>
                </v:shape>
                <v:group style="position:absolute;left:7289;top:7215;width:423;height:252" coordorigin="7289,7215" coordsize="423,252">
                  <v:shape style="position:absolute;left:7289;top:7215;width:423;height:252" coordorigin="7289,7215" coordsize="423,252" path="m7586,7404l7586,7467,7712,7341,7586,7215,7586,7278,7289,7278,7289,7404,7586,7404xe" filled="t" fillcolor="#FF0000" stroked="f">
                    <v:path arrowok="t"/>
                    <v:fill/>
                  </v:shape>
                  <v:group style="position:absolute;left:7289;top:7215;width:423;height:252" coordorigin="7289,7215" coordsize="423,252">
                    <v:shape style="position:absolute;left:7289;top:7215;width:423;height:252" coordorigin="7289,7215" coordsize="423,252" path="m7289,7278l7586,7278,7586,7215,7712,7341,7586,7467,7586,7404,7289,7404,7289,7278xe" filled="f" stroked="t" strokeweight="2pt" strokecolor="#FFFFFF">
                      <v:path arrowok="t"/>
                    </v:shape>
                  </v:group>
                </v:group>
              </v:group>
            </v:group>
            <w10:wrap type="none"/>
          </v:group>
        </w:pic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.-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-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PP,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1" w:lineRule="auto" w:line="192"/>
        <w:ind w:left="115" w:right="149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.-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ó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2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W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2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7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W</w:t>
      </w:r>
      <w:r>
        <w:rPr>
          <w:rFonts w:cs="Calibri" w:hAnsi="Calibri" w:eastAsia="Calibri" w:ascii="Calibri"/>
          <w:b/>
          <w:i/>
          <w:color w:val="FFFFFF"/>
          <w:spacing w:val="2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-9"/>
          <w:w w:val="102"/>
          <w:sz w:val="22"/>
          <w:szCs w:val="22"/>
        </w:rPr>
        <w:t>3</w:t>
      </w:r>
      <w:r>
        <w:rPr>
          <w:rFonts w:cs="Calibri" w:hAnsi="Calibri" w:eastAsia="Calibri" w:ascii="Calibri"/>
          <w:b/>
          <w:i/>
          <w:color w:val="FFFFFF"/>
          <w:spacing w:val="-8"/>
          <w:w w:val="102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-2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2"/>
          <w:w w:val="102"/>
          <w:sz w:val="22"/>
          <w:szCs w:val="22"/>
        </w:rPr>
        <w:t>j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: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7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      </w:t>
      </w:r>
      <w:r>
        <w:rPr>
          <w:rFonts w:cs="Calibri" w:hAnsi="Calibri" w:eastAsia="Calibri" w:ascii="Calibri"/>
          <w:b/>
          <w:i/>
          <w:color w:val="FFFFFF"/>
          <w:spacing w:val="49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position w:val="1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position w:val="1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1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position w:val="1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1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position w:val="1"/>
          <w:sz w:val="22"/>
          <w:szCs w:val="22"/>
        </w:rPr>
        <w:t>t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7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     </w:t>
      </w:r>
      <w:r>
        <w:rPr>
          <w:rFonts w:cs="Calibri" w:hAnsi="Calibri" w:eastAsia="Calibri" w:ascii="Calibri"/>
          <w:b/>
          <w:i/>
          <w:color w:val="FFFFFF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11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l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40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7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1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.1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2"/>
          <w:szCs w:val="22"/>
        </w:rPr>
        <w:t>      </w:t>
      </w:r>
      <w:r>
        <w:rPr>
          <w:rFonts w:cs="Calibri" w:hAnsi="Calibri" w:eastAsia="Calibri" w:ascii="Calibri"/>
          <w:b/>
          <w:i/>
          <w:color w:val="FFFFFF"/>
          <w:spacing w:val="49"/>
          <w:w w:val="100"/>
          <w:position w:val="1"/>
          <w:sz w:val="22"/>
          <w:szCs w:val="22"/>
        </w:rPr>
        <w:t> </w:t>
      </w:r>
      <w:hyperlink r:id="rId9"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position w:val="1"/>
            <w:sz w:val="22"/>
            <w:szCs w:val="22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t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n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2"/>
            <w:position w:val="1"/>
            <w:sz w:val="22"/>
            <w:szCs w:val="22"/>
          </w:rPr>
          <w:t>e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4"/>
            <w:w w:val="102"/>
            <w:position w:val="1"/>
            <w:sz w:val="22"/>
            <w:szCs w:val="22"/>
          </w:rPr>
          <w:t>i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position w:val="1"/>
            <w:sz w:val="22"/>
            <w:szCs w:val="22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1"/>
            <w:w w:val="102"/>
            <w:position w:val="1"/>
            <w:sz w:val="22"/>
            <w:szCs w:val="22"/>
          </w:rPr>
          <w:t>m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p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4"/>
            <w:w w:val="102"/>
            <w:position w:val="1"/>
            <w:sz w:val="22"/>
            <w:szCs w:val="22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position w:val="1"/>
            <w:sz w:val="22"/>
            <w:szCs w:val="22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-11"/>
            <w:w w:val="102"/>
            <w:position w:val="1"/>
            <w:sz w:val="22"/>
            <w:szCs w:val="22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position w:val="1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position w:val="1"/>
            <w:sz w:val="22"/>
            <w:szCs w:val="22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position w:val="1"/>
            <w:sz w:val="22"/>
            <w:szCs w:val="22"/>
          </w:rPr>
          <w:t>l</w:t>
        </w:r>
      </w:hyperlink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7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     </w:t>
      </w:r>
      <w:r>
        <w:rPr>
          <w:rFonts w:cs="Calibri" w:hAnsi="Calibri" w:eastAsia="Calibri" w:ascii="Calibri"/>
          <w:b/>
          <w:i/>
          <w:color w:val="FFFFFF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14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l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7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.1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     </w:t>
      </w:r>
      <w:r>
        <w:rPr>
          <w:rFonts w:cs="Calibri" w:hAnsi="Calibri" w:eastAsia="Calibri" w:ascii="Calibri"/>
          <w:b/>
          <w:i/>
          <w:color w:val="FFFFFF"/>
          <w:spacing w:val="49"/>
          <w:w w:val="100"/>
          <w:sz w:val="22"/>
          <w:szCs w:val="22"/>
        </w:rPr>
        <w:t> </w:t>
      </w:r>
      <w:hyperlink r:id="rId10"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sz w:val="22"/>
            <w:szCs w:val="22"/>
          </w:rPr>
          <w:t>.p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2"/>
            <w:sz w:val="22"/>
            <w:szCs w:val="22"/>
          </w:rPr>
          <w:t>r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t</w:t>
        </w:r>
        <w:r>
          <w:rPr>
            <w:rFonts w:cs="Calibri" w:hAnsi="Calibri" w:eastAsia="Calibri" w:ascii="Calibri"/>
            <w:b/>
            <w:i/>
            <w:color w:val="FFFFFF"/>
            <w:spacing w:val="4"/>
            <w:w w:val="102"/>
            <w:sz w:val="22"/>
            <w:szCs w:val="22"/>
          </w:rPr>
          <w:t>i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s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sz w:val="22"/>
            <w:szCs w:val="22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1"/>
            <w:w w:val="102"/>
            <w:sz w:val="22"/>
            <w:szCs w:val="22"/>
          </w:rPr>
          <w:t>m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p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4"/>
            <w:w w:val="102"/>
            <w:sz w:val="22"/>
            <w:szCs w:val="22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sz w:val="22"/>
            <w:szCs w:val="22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4"/>
            <w:w w:val="102"/>
            <w:sz w:val="22"/>
            <w:szCs w:val="22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2"/>
            <w:sz w:val="22"/>
            <w:szCs w:val="22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3"/>
            <w:w w:val="102"/>
            <w:sz w:val="22"/>
            <w:szCs w:val="22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14"/>
            <w:w w:val="102"/>
            <w:sz w:val="22"/>
            <w:szCs w:val="22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2"/>
            <w:sz w:val="22"/>
            <w:szCs w:val="22"/>
          </w:rPr>
          <w:t>l</w:t>
        </w:r>
      </w:hyperlink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2" w:lineRule="auto" w:line="187"/>
        <w:ind w:left="115" w:right="38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3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.-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vo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vo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ó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3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11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14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-8"/>
          <w:w w:val="102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-2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: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4" w:lineRule="exact" w:line="260"/>
        <w:ind w:left="115"/>
      </w:pP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-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4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#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e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115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0"/>
          <w:w w:val="100"/>
          <w:position w:val="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position w:val="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position w:val="2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position w:val="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position w:val="2"/>
          <w:sz w:val="22"/>
          <w:szCs w:val="22"/>
        </w:rPr>
        <w:t>: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7" w:lineRule="auto" w:line="187"/>
        <w:ind w:left="115" w:right="-40"/>
      </w:pP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i/>
          <w:color w:val="FFFFFF"/>
          <w:spacing w:val="3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2"/>
          <w:sz w:val="22"/>
          <w:szCs w:val="22"/>
        </w:rPr>
        <w:t>#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3" w:lineRule="auto" w:line="190"/>
        <w:ind w:left="115" w:right="-3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4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.-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ó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3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11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-5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2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9"/>
          <w:w w:val="102"/>
          <w:sz w:val="22"/>
          <w:szCs w:val="22"/>
        </w:rPr>
        <w:t>-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14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11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-12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-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PP,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1"/>
          <w:w w:val="102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2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i/>
          <w:color w:val="FFFFFF"/>
          <w:spacing w:val="-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3"/>
          <w:w w:val="10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5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40"/>
        <w:ind w:left="115"/>
      </w:pPr>
      <w:r>
        <w:rPr>
          <w:rFonts w:cs="Calibri" w:hAnsi="Calibri" w:eastAsia="Calibri" w:ascii="Calibri"/>
          <w:b/>
          <w:i/>
          <w:color w:val="FFFFFF"/>
          <w:spacing w:val="-9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.-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\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.p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3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í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a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115"/>
      </w:pP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2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2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position w:val="2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position w:val="2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position w:val="2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position w:val="2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12"/>
          <w:w w:val="100"/>
          <w:position w:val="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0"/>
          <w:position w:val="2"/>
          <w:sz w:val="22"/>
          <w:szCs w:val="22"/>
        </w:rPr>
        <w:t>$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b</w:t>
      </w:r>
      <w:r>
        <w:rPr>
          <w:rFonts w:cs="Calibri" w:hAnsi="Calibri" w:eastAsia="Calibri" w:ascii="Calibri"/>
          <w:b/>
          <w:i/>
          <w:color w:val="FFFFFF"/>
          <w:spacing w:val="-14"/>
          <w:w w:val="100"/>
          <w:position w:val="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2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position w:val="2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-10"/>
          <w:w w:val="100"/>
          <w:position w:val="2"/>
          <w:sz w:val="22"/>
          <w:szCs w:val="22"/>
        </w:rPr>
        <w:t>)</w:t>
      </w:r>
      <w:r>
        <w:rPr>
          <w:rFonts w:cs="Calibri" w:hAnsi="Calibri" w:eastAsia="Calibri" w:ascii="Calibri"/>
          <w:b/>
          <w:i/>
          <w:color w:val="FFFFFF"/>
          <w:spacing w:val="-2"/>
          <w:w w:val="100"/>
          <w:position w:val="2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”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  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2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2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2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position w:val="2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position w:val="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position w:val="2"/>
          <w:sz w:val="22"/>
          <w:szCs w:val="22"/>
        </w:rPr>
        <w:t>: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"/>
        <w:ind w:left="115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“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color w:val="FFFFFF"/>
          <w:spacing w:val="-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-9"/>
          <w:w w:val="102"/>
          <w:sz w:val="22"/>
          <w:szCs w:val="22"/>
        </w:rPr>
        <w:t>$</w:t>
      </w:r>
      <w:r>
        <w:rPr>
          <w:rFonts w:cs="Calibri" w:hAnsi="Calibri" w:eastAsia="Calibri" w:ascii="Calibri"/>
          <w:b/>
          <w:i/>
          <w:color w:val="FFFFFF"/>
          <w:spacing w:val="1"/>
          <w:w w:val="102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color w:val="FFFFFF"/>
          <w:spacing w:val="-4"/>
          <w:w w:val="102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color w:val="FFFFFF"/>
          <w:spacing w:val="4"/>
          <w:w w:val="102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.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-8"/>
          <w:w w:val="102"/>
          <w:sz w:val="22"/>
          <w:szCs w:val="22"/>
        </w:rPr>
        <w:t>/</w:t>
      </w:r>
      <w:r>
        <w:rPr>
          <w:rFonts w:cs="Calibri" w:hAnsi="Calibri" w:eastAsia="Calibri" w:ascii="Calibri"/>
          <w:b/>
          <w:i/>
          <w:color w:val="FFFFFF"/>
          <w:spacing w:val="7"/>
          <w:w w:val="102"/>
          <w:sz w:val="22"/>
          <w:szCs w:val="22"/>
        </w:rPr>
        <w:t>'</w:t>
      </w:r>
      <w:r>
        <w:rPr>
          <w:rFonts w:cs="Calibri" w:hAnsi="Calibri" w:eastAsia="Calibri" w:ascii="Calibri"/>
          <w:b/>
          <w:i/>
          <w:color w:val="FFFFFF"/>
          <w:spacing w:val="-10"/>
          <w:w w:val="102"/>
          <w:sz w:val="22"/>
          <w:szCs w:val="22"/>
        </w:rPr>
        <w:t>)</w:t>
      </w:r>
      <w:r>
        <w:rPr>
          <w:rFonts w:cs="Calibri" w:hAnsi="Calibri" w:eastAsia="Calibri" w:ascii="Calibri"/>
          <w:b/>
          <w:i/>
          <w:color w:val="FFFFFF"/>
          <w:spacing w:val="-2"/>
          <w:w w:val="102"/>
          <w:sz w:val="22"/>
          <w:szCs w:val="22"/>
        </w:rPr>
        <w:t>;</w:t>
      </w:r>
      <w:r>
        <w:rPr>
          <w:rFonts w:cs="Calibri" w:hAnsi="Calibri" w:eastAsia="Calibri" w:ascii="Calibri"/>
          <w:b/>
          <w:i/>
          <w:color w:val="FFFFFF"/>
          <w:spacing w:val="0"/>
          <w:w w:val="102"/>
          <w:sz w:val="22"/>
          <w:szCs w:val="22"/>
        </w:rPr>
        <w:t>”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12"/>
      </w:pPr>
      <w:r>
        <w:br w:type="column"/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9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1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7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1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8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0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Di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"D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4"/>
          <w:szCs w:val="24"/>
        </w:rPr>
        <w:t>x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"&gt;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  <w:ind w:left="1081"/>
      </w:pP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15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position w:val="1"/>
          <w:sz w:val="24"/>
          <w:szCs w:val="24"/>
        </w:rPr>
        <w:t>x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position w:val="1"/>
          <w:sz w:val="24"/>
          <w:szCs w:val="24"/>
        </w:rPr>
        <w:t>F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w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y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k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  <w:ind w:left="1081"/>
      </w:pP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position w:val="1"/>
          <w:sz w:val="24"/>
          <w:szCs w:val="24"/>
        </w:rPr>
        <w:t>w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,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y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  <w:ind w:left="1081"/>
      </w:pP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w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f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8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y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2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*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8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                </w:t>
      </w:r>
      <w:r>
        <w:rPr>
          <w:rFonts w:cs="Calibri" w:hAnsi="Calibri" w:eastAsia="Calibri" w:ascii="Calibri"/>
          <w:b/>
          <w:i/>
          <w:color w:val="FFFFFF"/>
          <w:spacing w:val="39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13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"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position w:val="1"/>
          <w:sz w:val="24"/>
          <w:szCs w:val="24"/>
        </w:rPr>
        <w:t>x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position w:val="1"/>
          <w:sz w:val="24"/>
          <w:szCs w:val="24"/>
        </w:rPr>
        <w:t>b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"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                </w:t>
      </w:r>
      <w:r>
        <w:rPr>
          <w:rFonts w:cs="Calibri" w:hAnsi="Calibri" w:eastAsia="Calibri" w:ascii="Calibri"/>
          <w:b/>
          <w:i/>
          <w:color w:val="FFFFFF"/>
          <w:spacing w:val="39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#&lt;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2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*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8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  <w:ind w:left="1081"/>
      </w:pP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13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"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position w:val="1"/>
          <w:sz w:val="24"/>
          <w:szCs w:val="24"/>
        </w:rPr>
        <w:t>x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"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  <w:ind w:left="1081"/>
      </w:pP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  <w:ind w:left="1081"/>
      </w:pP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position w:val="1"/>
          <w:sz w:val="24"/>
          <w:szCs w:val="24"/>
        </w:rPr>
        <w:t> </w:t>
      </w:r>
      <w:hyperlink r:id="rId11"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14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p</w:t>
        </w:r>
        <w:r>
          <w:rPr>
            <w:rFonts w:cs="Calibri" w:hAnsi="Calibri" w:eastAsia="Calibri" w:ascii="Calibri"/>
            <w:b/>
            <w:i/>
            <w:color w:val="FFFFFF"/>
            <w:spacing w:val="6"/>
            <w:w w:val="100"/>
            <w:position w:val="1"/>
            <w:sz w:val="24"/>
            <w:szCs w:val="24"/>
          </w:rPr>
          <w:t>r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6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7"/>
            <w:w w:val="100"/>
            <w:position w:val="1"/>
            <w:sz w:val="24"/>
            <w:szCs w:val="24"/>
          </w:rPr>
          <w:t>t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i</w:t>
        </w:r>
        <w:r>
          <w:rPr>
            <w:rFonts w:cs="Calibri" w:hAnsi="Calibri" w:eastAsia="Calibri" w:ascii="Calibri"/>
            <w:b/>
            <w:i/>
            <w:color w:val="FFFFFF"/>
            <w:spacing w:val="6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s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6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2"/>
            <w:w w:val="100"/>
            <w:position w:val="1"/>
            <w:sz w:val="24"/>
            <w:szCs w:val="24"/>
          </w:rPr>
          <w:t>m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p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6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0"/>
            <w:position w:val="1"/>
            <w:sz w:val="24"/>
            <w:szCs w:val="24"/>
          </w:rPr>
          <w:t>l</w:t>
        </w:r>
      </w:hyperlink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4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&lt;</w:t>
      </w:r>
      <w:r>
        <w:rPr>
          <w:rFonts w:cs="Calibri" w:hAnsi="Calibri" w:eastAsia="Calibri" w:ascii="Calibri"/>
          <w:b/>
          <w:i/>
          <w:color w:val="FFFFFF"/>
          <w:spacing w:val="-7"/>
          <w:w w:val="100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28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g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g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8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                </w:t>
      </w:r>
      <w:r>
        <w:rPr>
          <w:rFonts w:cs="Calibri" w:hAnsi="Calibri" w:eastAsia="Calibri" w:ascii="Calibri"/>
          <w:b/>
          <w:i/>
          <w:color w:val="FFFFFF"/>
          <w:spacing w:val="39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1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“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: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5"/>
          <w:w w:val="100"/>
          <w:sz w:val="24"/>
          <w:szCs w:val="24"/>
        </w:rPr>
        <w:t>x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d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g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sz w:val="24"/>
          <w:szCs w:val="24"/>
        </w:rPr>
        <w:t>“</w:t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                </w:t>
      </w:r>
      <w:r>
        <w:rPr>
          <w:rFonts w:cs="Calibri" w:hAnsi="Calibri" w:eastAsia="Calibri" w:ascii="Calibri"/>
          <w:b/>
          <w:i/>
          <w:color w:val="FFFFFF"/>
          <w:spacing w:val="40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n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g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m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p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g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.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c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#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                </w:t>
      </w:r>
      <w:r>
        <w:rPr>
          <w:rFonts w:cs="Calibri" w:hAnsi="Calibri" w:eastAsia="Calibri" w:ascii="Calibri"/>
          <w:b/>
          <w:i/>
          <w:color w:val="FFFFFF"/>
          <w:spacing w:val="40"/>
          <w:w w:val="100"/>
          <w:position w:val="1"/>
          <w:sz w:val="24"/>
          <w:szCs w:val="24"/>
        </w:rPr>
        <w:t> 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8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2"/>
          <w:w w:val="100"/>
          <w:position w:val="1"/>
          <w:sz w:val="24"/>
          <w:szCs w:val="24"/>
        </w:rPr>
        <w:t>e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5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-13"/>
          <w:w w:val="100"/>
          <w:position w:val="1"/>
          <w:sz w:val="24"/>
          <w:szCs w:val="24"/>
        </w:rPr>
        <w:t> </w:t>
      </w:r>
      <w:hyperlink r:id="rId12"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13"/>
            <w:w w:val="100"/>
            <w:position w:val="1"/>
            <w:sz w:val="24"/>
            <w:szCs w:val="24"/>
          </w:rPr>
          <w:t>w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7"/>
            <w:w w:val="100"/>
            <w:position w:val="1"/>
            <w:sz w:val="24"/>
            <w:szCs w:val="24"/>
          </w:rPr>
          <w:t>t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n</w:t>
        </w:r>
        <w:r>
          <w:rPr>
            <w:rFonts w:cs="Calibri" w:hAnsi="Calibri" w:eastAsia="Calibri" w:ascii="Calibri"/>
            <w:b/>
            <w:i/>
            <w:color w:val="FFFFFF"/>
            <w:spacing w:val="2"/>
            <w:w w:val="100"/>
            <w:position w:val="1"/>
            <w:sz w:val="24"/>
            <w:szCs w:val="24"/>
          </w:rPr>
          <w:t>e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7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i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7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2"/>
            <w:w w:val="100"/>
            <w:position w:val="1"/>
            <w:sz w:val="24"/>
            <w:szCs w:val="24"/>
          </w:rPr>
          <w:t>m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p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u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g</w:t>
        </w:r>
        <w:r>
          <w:rPr>
            <w:rFonts w:cs="Calibri" w:hAnsi="Calibri" w:eastAsia="Calibri" w:ascii="Calibri"/>
            <w:b/>
            <w:i/>
            <w:color w:val="FFFFFF"/>
            <w:spacing w:val="-4"/>
            <w:w w:val="100"/>
            <w:position w:val="1"/>
            <w:sz w:val="24"/>
            <w:szCs w:val="24"/>
          </w:rPr>
          <w:t>.</w:t>
        </w:r>
        <w:r>
          <w:rPr>
            <w:rFonts w:cs="Calibri" w:hAnsi="Calibri" w:eastAsia="Calibri" w:ascii="Calibri"/>
            <w:b/>
            <w:i/>
            <w:color w:val="FFFFFF"/>
            <w:spacing w:val="1"/>
            <w:w w:val="100"/>
            <w:position w:val="1"/>
            <w:sz w:val="24"/>
            <w:szCs w:val="24"/>
          </w:rPr>
          <w:t>l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o</w:t>
        </w:r>
        <w:r>
          <w:rPr>
            <w:rFonts w:cs="Calibri" w:hAnsi="Calibri" w:eastAsia="Calibri" w:ascii="Calibri"/>
            <w:b/>
            <w:i/>
            <w:color w:val="FFFFFF"/>
            <w:spacing w:val="7"/>
            <w:w w:val="100"/>
            <w:position w:val="1"/>
            <w:sz w:val="24"/>
            <w:szCs w:val="24"/>
          </w:rPr>
          <w:t>c</w:t>
        </w:r>
        <w:r>
          <w:rPr>
            <w:rFonts w:cs="Calibri" w:hAnsi="Calibri" w:eastAsia="Calibri" w:ascii="Calibri"/>
            <w:b/>
            <w:i/>
            <w:color w:val="FFFFFF"/>
            <w:spacing w:val="-6"/>
            <w:w w:val="100"/>
            <w:position w:val="1"/>
            <w:sz w:val="24"/>
            <w:szCs w:val="24"/>
          </w:rPr>
          <w:t>a</w:t>
        </w:r>
        <w:r>
          <w:rPr>
            <w:rFonts w:cs="Calibri" w:hAnsi="Calibri" w:eastAsia="Calibri" w:ascii="Calibri"/>
            <w:b/>
            <w:i/>
            <w:color w:val="FFFFFF"/>
            <w:spacing w:val="0"/>
            <w:w w:val="100"/>
            <w:position w:val="1"/>
            <w:sz w:val="24"/>
            <w:szCs w:val="24"/>
          </w:rPr>
          <w:t>l</w:t>
        </w:r>
      </w:hyperlink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lineRule="exact" w:line="280"/>
      </w:pP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#&lt;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/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V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i</w:t>
      </w:r>
      <w:r>
        <w:rPr>
          <w:rFonts w:cs="Calibri" w:hAnsi="Calibri" w:eastAsia="Calibri" w:ascii="Calibri"/>
          <w:b/>
          <w:i/>
          <w:color w:val="FFFFFF"/>
          <w:spacing w:val="6"/>
          <w:w w:val="100"/>
          <w:position w:val="1"/>
          <w:sz w:val="24"/>
          <w:szCs w:val="24"/>
        </w:rPr>
        <w:t>r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u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a</w:t>
      </w:r>
      <w:r>
        <w:rPr>
          <w:rFonts w:cs="Calibri" w:hAnsi="Calibri" w:eastAsia="Calibri" w:ascii="Calibri"/>
          <w:b/>
          <w:i/>
          <w:color w:val="FFFFFF"/>
          <w:spacing w:val="1"/>
          <w:w w:val="100"/>
          <w:position w:val="1"/>
          <w:sz w:val="24"/>
          <w:szCs w:val="24"/>
        </w:rPr>
        <w:t>l</w:t>
      </w:r>
      <w:r>
        <w:rPr>
          <w:rFonts w:cs="Calibri" w:hAnsi="Calibri" w:eastAsia="Calibri" w:ascii="Calibri"/>
          <w:b/>
          <w:i/>
          <w:color w:val="FFFFFF"/>
          <w:spacing w:val="-1"/>
          <w:w w:val="100"/>
          <w:position w:val="1"/>
          <w:sz w:val="24"/>
          <w:szCs w:val="24"/>
        </w:rPr>
        <w:t>H</w:t>
      </w:r>
      <w:r>
        <w:rPr>
          <w:rFonts w:cs="Calibri" w:hAnsi="Calibri" w:eastAsia="Calibri" w:ascii="Calibri"/>
          <w:b/>
          <w:i/>
          <w:color w:val="FFFFFF"/>
          <w:spacing w:val="-6"/>
          <w:w w:val="100"/>
          <w:position w:val="1"/>
          <w:sz w:val="24"/>
          <w:szCs w:val="24"/>
        </w:rPr>
        <w:t>o</w:t>
      </w:r>
      <w:r>
        <w:rPr>
          <w:rFonts w:cs="Calibri" w:hAnsi="Calibri" w:eastAsia="Calibri" w:ascii="Calibri"/>
          <w:b/>
          <w:i/>
          <w:color w:val="FFFFFF"/>
          <w:spacing w:val="-4"/>
          <w:w w:val="100"/>
          <w:position w:val="1"/>
          <w:sz w:val="24"/>
          <w:szCs w:val="24"/>
        </w:rPr>
        <w:t>s</w:t>
      </w:r>
      <w:r>
        <w:rPr>
          <w:rFonts w:cs="Calibri" w:hAnsi="Calibri" w:eastAsia="Calibri" w:ascii="Calibri"/>
          <w:b/>
          <w:i/>
          <w:color w:val="FFFFFF"/>
          <w:spacing w:val="7"/>
          <w:w w:val="100"/>
          <w:position w:val="1"/>
          <w:sz w:val="24"/>
          <w:szCs w:val="24"/>
        </w:rPr>
        <w:t>t</w:t>
      </w:r>
      <w:r>
        <w:rPr>
          <w:rFonts w:cs="Calibri" w:hAnsi="Calibri" w:eastAsia="Calibri" w:ascii="Calibri"/>
          <w:b/>
          <w:i/>
          <w:color w:val="FFFFFF"/>
          <w:spacing w:val="0"/>
          <w:w w:val="100"/>
          <w:position w:val="1"/>
          <w:sz w:val="24"/>
          <w:szCs w:val="24"/>
        </w:rPr>
        <w:t>&gt;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4"/>
          <w:szCs w:val="24"/>
        </w:rPr>
      </w:r>
    </w:p>
    <w:sectPr>
      <w:type w:val="continuous"/>
      <w:pgSz w:w="14400" w:h="9000" w:orient="landscape"/>
      <w:pgMar w:top="240" w:bottom="280" w:left="360" w:right="700"/>
      <w:cols w:num="2" w:equalWidth="off">
        <w:col w:w="6948" w:space="572"/>
        <w:col w:w="5820"/>
      </w:cols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://www.tunegocio.compulg.local" TargetMode="External"/><Relationship Id="rId10" Type="http://schemas.openxmlformats.org/officeDocument/2006/relationships/hyperlink" Target="http://www.practicas.compulg.local" TargetMode="External"/><Relationship Id="rId11" Type="http://schemas.openxmlformats.org/officeDocument/2006/relationships/hyperlink" Target="http://www.practicas.compulg.local" TargetMode="External"/><Relationship Id="rId12" Type="http://schemas.openxmlformats.org/officeDocument/2006/relationships/hyperlink" Target="http://www.tunegocio.compulg.local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